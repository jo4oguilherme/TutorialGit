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28AD32CC" w:rsidR="0009003B" w:rsidRDefault="00C51A8A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13</w:t>
      </w:r>
      <w:r w:rsidR="00407C6A">
        <w:rPr>
          <w:rFonts w:cs="Arial"/>
        </w:rPr>
        <w:t xml:space="preserve"> de </w:t>
      </w:r>
      <w:r>
        <w:rPr>
          <w:rFonts w:cs="Arial"/>
        </w:rPr>
        <w:t>&lt;Agosto</w:t>
      </w:r>
      <w:r w:rsidR="00F1232A">
        <w:rPr>
          <w:rFonts w:cs="Arial"/>
        </w:rPr>
        <w:t>&gt;</w:t>
      </w:r>
      <w:r w:rsidR="00407C6A">
        <w:rPr>
          <w:rFonts w:cs="Arial"/>
        </w:rPr>
        <w:t xml:space="preserve"> de </w:t>
      </w:r>
      <w:r>
        <w:rPr>
          <w:rFonts w:cs="Arial"/>
        </w:rPr>
        <w:t>2017</w:t>
      </w:r>
    </w:p>
    <w:p w14:paraId="10F06BCB" w14:textId="641BB6EF" w:rsidR="0009003B" w:rsidRPr="00240BB3" w:rsidRDefault="001D1533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>Walmart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13B7DEC" w:rsidR="0009003B" w:rsidRDefault="0009003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r w:rsidR="00C51A8A">
        <w:rPr>
          <w:rFonts w:cs="Arial"/>
        </w:rPr>
        <w:t>João Guilherme</w:t>
      </w:r>
      <w:r>
        <w:rPr>
          <w:rFonts w:cs="Arial"/>
        </w:rPr>
        <w:t>&gt;</w:t>
      </w:r>
    </w:p>
    <w:p w14:paraId="2C3E9C59" w14:textId="2E815823" w:rsidR="007C25D7" w:rsidRDefault="007C25D7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r w:rsidR="00C51A8A">
        <w:rPr>
          <w:rFonts w:cs="Arial"/>
        </w:rPr>
        <w:t>Pedro Moreira</w:t>
      </w:r>
      <w:r>
        <w:rPr>
          <w:rFonts w:cs="Arial"/>
        </w:rPr>
        <w:t>&gt;</w:t>
      </w:r>
    </w:p>
    <w:p w14:paraId="331F155A" w14:textId="4602DE4C" w:rsidR="001D1533" w:rsidRPr="001D1533" w:rsidRDefault="001D1533" w:rsidP="001D1533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r>
        <w:rPr>
          <w:rFonts w:cs="Arial"/>
        </w:rPr>
        <w:t>Walace Santos</w:t>
      </w:r>
      <w:r>
        <w:rPr>
          <w:rFonts w:cs="Arial"/>
        </w:rPr>
        <w:t>&gt;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19"/>
        <w:gridCol w:w="1629"/>
        <w:gridCol w:w="3236"/>
        <w:gridCol w:w="1673"/>
        <w:gridCol w:w="1783"/>
        <w:gridCol w:w="1412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064B420" w:rsidR="009546D5" w:rsidRPr="009546D5" w:rsidRDefault="00C51A8A" w:rsidP="009546D5">
            <w:pPr>
              <w:snapToGrid w:val="0"/>
              <w:jc w:val="center"/>
            </w:pPr>
            <w:r>
              <w:t>&lt;</w:t>
            </w:r>
            <w:r w:rsidRPr="001D1533">
              <w:rPr>
                <w:b/>
              </w:rPr>
              <w:t>João Guilherme</w:t>
            </w:r>
            <w:r w:rsidR="009546D5" w:rsidRPr="009546D5">
              <w:t>&gt;</w:t>
            </w:r>
          </w:p>
          <w:p w14:paraId="3D999BCF" w14:textId="1A5D6731" w:rsidR="009546D5" w:rsidRPr="009546D5" w:rsidRDefault="00C51A8A" w:rsidP="009546D5">
            <w:pPr>
              <w:snapToGrid w:val="0"/>
              <w:jc w:val="center"/>
            </w:pPr>
            <w:r>
              <w:t>&lt;Joao Pedro</w:t>
            </w:r>
            <w:r w:rsidR="009546D5" w:rsidRPr="009546D5">
              <w:t>&gt;</w:t>
            </w:r>
          </w:p>
          <w:p w14:paraId="2EDD4A8C" w14:textId="3F205029" w:rsidR="00240BB3" w:rsidRPr="009546D5" w:rsidRDefault="00C51A8A" w:rsidP="009546D5">
            <w:pPr>
              <w:snapToGrid w:val="0"/>
              <w:jc w:val="center"/>
            </w:pPr>
            <w:r>
              <w:t>&lt;Ped</w:t>
            </w:r>
            <w:r w:rsidR="009546D5" w:rsidRPr="009546D5">
              <w:t>r</w:t>
            </w:r>
            <w:r>
              <w:t>o Moreira</w:t>
            </w:r>
            <w:r w:rsidR="009546D5" w:rsidRPr="009546D5">
              <w:t>&gt;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6992EEB" w:rsidR="00240BB3" w:rsidRDefault="00C51A8A" w:rsidP="00C51A8A">
            <w:pPr>
              <w:snapToGrid w:val="0"/>
              <w:jc w:val="center"/>
            </w:pPr>
            <w:r>
              <w:t>13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5586BED4" w:rsidR="00240BB3" w:rsidRPr="00302529" w:rsidRDefault="003B540E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</w:t>
            </w:r>
            <w:r w:rsidR="00CF1394">
              <w:rPr>
                <w:b/>
              </w:rPr>
              <w:t xml:space="preserve"> </w:t>
            </w:r>
            <w:r>
              <w:rPr>
                <w:b/>
              </w:rPr>
              <w:t>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r>
              <w:t>xx/xx/xxxx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BC9328F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&lt;NomeAutor&gt;</w:t>
            </w:r>
          </w:p>
          <w:p w14:paraId="30A56F9E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&lt;NomeAutor&gt;</w:t>
            </w:r>
          </w:p>
          <w:p w14:paraId="664114F8" w14:textId="55B7C7CE" w:rsidR="00240BB3" w:rsidRDefault="009546D5" w:rsidP="009546D5">
            <w:pPr>
              <w:snapToGrid w:val="0"/>
              <w:jc w:val="center"/>
            </w:pPr>
            <w:r w:rsidRPr="009546D5">
              <w:t>&lt;NomeAutor&gt;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30F9F43F" w:rsidR="00240BB3" w:rsidRDefault="00CF1394" w:rsidP="00AD6438">
            <w:pPr>
              <w:snapToGrid w:val="0"/>
              <w:jc w:val="center"/>
            </w:pPr>
            <w:r>
              <w:t>xx/xx/xxxx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7CF3C519"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r>
              <w:t>xx/xx/xxxx</w:t>
            </w:r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59891774"/>
      <w:r>
        <w:lastRenderedPageBreak/>
        <w:t>Índice</w:t>
      </w:r>
      <w:bookmarkEnd w:id="1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0B485B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213C7FB4" w14:textId="5E8B8398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8FBE752" w14:textId="3C8B821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62E600D7" w14:textId="3CB1A921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CBB1FF5" w14:textId="7C83CCA2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1C5CA67" w14:textId="44D3667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3BF2A770" w14:textId="5C2D3D77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670E3B3E" w14:textId="4B723F93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2803A546" w14:textId="391C5EA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2EE8298D" w14:textId="2A2F29D8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1B8EC5C4" w14:textId="3667854A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4F45A4E1" w14:textId="5D4146EA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3DD319D0" w14:textId="3FABDB8D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669224BD" w14:textId="4358EFBA" w:rsidR="00E85ABB" w:rsidRDefault="00E85ABB" w:rsidP="00E85ABB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0F98613F" w14:textId="61508B09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63D767A8" w14:textId="211491E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9B07398" w14:textId="688841F1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614F66B5" w14:textId="6F27DCB7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3E241B73" w14:textId="4F09552B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A3DE19F" w14:textId="2B4EDCE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0305583F" w14:textId="08B0594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17274C" w14:textId="769DFD86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364B9A94" w14:textId="68391642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D75F603" w14:textId="3C6C6EF6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16B8731" w14:textId="6C8CE89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17</w:t>
      </w:r>
      <w:r>
        <w:rPr>
          <w:noProof/>
        </w:rPr>
        <w:fldChar w:fldCharType="end"/>
      </w:r>
    </w:p>
    <w:p w14:paraId="152E1BD3" w14:textId="238751D7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18</w:t>
      </w:r>
      <w:r>
        <w:rPr>
          <w:noProof/>
        </w:rPr>
        <w:fldChar w:fldCharType="end"/>
      </w:r>
    </w:p>
    <w:p w14:paraId="24EE29E6" w14:textId="650DE800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19</w:t>
      </w:r>
      <w:r>
        <w:rPr>
          <w:noProof/>
        </w:rPr>
        <w:fldChar w:fldCharType="end"/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9891775"/>
      <w:r>
        <w:lastRenderedPageBreak/>
        <w:t>Lista de Figuras</w:t>
      </w:r>
      <w:bookmarkEnd w:id="2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0B485B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5D78A7C5" w14:textId="63D9433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78C920A8" w14:textId="0200CDB0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6F6C30B" w14:textId="63A17E98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53A55A22" w14:textId="369BBD6A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97F9BBA" w14:textId="169ED4D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85EC15" w14:textId="01F7C4D5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4FBEE6B3" w14:textId="4B538168" w:rsidR="009546D5" w:rsidRDefault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BB44F71" w14:textId="38BD0A8B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2F588D6D" w14:textId="08D36699" w:rsidR="009546D5" w:rsidRDefault="009546D5" w:rsidP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6"/>
      <w:r>
        <w:lastRenderedPageBreak/>
        <w:t>Lista de Tabelas</w:t>
      </w:r>
      <w:bookmarkEnd w:id="3"/>
    </w:p>
    <w:p w14:paraId="4DB30E10" w14:textId="5D65EAA4" w:rsidR="00772D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0B485B">
        <w:rPr>
          <w:noProof/>
        </w:rPr>
        <w:t>9</w:t>
      </w:r>
      <w:r w:rsidR="00772DA0">
        <w:rPr>
          <w:noProof/>
        </w:rPr>
        <w:fldChar w:fldCharType="end"/>
      </w:r>
    </w:p>
    <w:p w14:paraId="692F4E75" w14:textId="336A16D7" w:rsidR="00772DA0" w:rsidRDefault="00772D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10F06C18" w14:textId="7B357AC0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459891777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459891778"/>
      <w:r>
        <w:t>Definições, Acrônimos e Abreviaturas</w:t>
      </w:r>
      <w:bookmarkEnd w:id="5"/>
    </w:p>
    <w:p w14:paraId="10F06C20" w14:textId="17015475" w:rsidR="0009003B" w:rsidRDefault="0009003B" w:rsidP="009B64DB">
      <w:pPr>
        <w:jc w:val="both"/>
        <w:rPr>
          <w:rFonts w:ascii="Arial" w:hAnsi="Arial" w:cs="Arial"/>
        </w:rPr>
      </w:pPr>
    </w:p>
    <w:p w14:paraId="10F06C21" w14:textId="77777777" w:rsidR="0009003B" w:rsidRDefault="0009003B">
      <w:pPr>
        <w:pStyle w:val="Ttulo1"/>
      </w:pPr>
      <w:bookmarkStart w:id="6" w:name="_Toc459891779"/>
      <w:r>
        <w:lastRenderedPageBreak/>
        <w:t>Visão geral</w:t>
      </w:r>
      <w:bookmarkEnd w:id="6"/>
    </w:p>
    <w:p w14:paraId="10F06C22" w14:textId="77777777" w:rsidR="0009003B" w:rsidRDefault="0009003B">
      <w:pPr>
        <w:pStyle w:val="Ttulo2"/>
      </w:pPr>
      <w:bookmarkStart w:id="7" w:name="_Toc459891780"/>
      <w:r>
        <w:t>Introdução</w:t>
      </w:r>
      <w:bookmarkEnd w:id="7"/>
    </w:p>
    <w:p w14:paraId="583715DC" w14:textId="5BF4C6DA" w:rsidR="009B64DB" w:rsidRDefault="001D1533">
      <w:pPr>
        <w:ind w:firstLine="708"/>
        <w:jc w:val="both"/>
      </w:pPr>
      <w:r>
        <w:t>O Walmart é uma grande empresa de varejo, em suas lojas pode se encontrar de tudo que precisar. Com o grande aumento de sua rede e afim de facilitar o dia a dia de seus funcionários, a empresa nos contatou com o pedido de um software, que os auxilie nas funções básicas do supermercado.</w:t>
      </w:r>
    </w:p>
    <w:p w14:paraId="587D8936" w14:textId="77777777" w:rsidR="001D1533" w:rsidRDefault="001D1533">
      <w:pPr>
        <w:ind w:firstLine="708"/>
        <w:jc w:val="both"/>
      </w:pPr>
    </w:p>
    <w:p w14:paraId="112CA7D9" w14:textId="79AF7DB8" w:rsidR="001D1533" w:rsidRDefault="001D1533" w:rsidP="001D1533">
      <w:pPr>
        <w:ind w:firstLine="708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3CDBAFA7" wp14:editId="1650E131">
            <wp:extent cx="4381500" cy="1038225"/>
            <wp:effectExtent l="0" t="0" r="0" b="9525"/>
            <wp:docPr id="1" name="Imagem 1" descr="C:\Users\joaog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aog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5B569" w14:textId="34AB14FF" w:rsidR="00780EA3" w:rsidRPr="00194999" w:rsidRDefault="00780EA3" w:rsidP="00780EA3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"Figura"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>
        <w:rPr>
          <w:b/>
          <w:i w:val="0"/>
        </w:rPr>
        <w:t>–</w:t>
      </w:r>
      <w:r w:rsidRPr="00194999">
        <w:rPr>
          <w:b/>
          <w:i w:val="0"/>
        </w:rPr>
        <w:t xml:space="preserve"> </w:t>
      </w:r>
      <w:r>
        <w:rPr>
          <w:i w:val="0"/>
        </w:rPr>
        <w:t>Logo.</w:t>
      </w:r>
    </w:p>
    <w:p w14:paraId="5C76FC0B" w14:textId="77777777" w:rsidR="00780EA3" w:rsidRDefault="00780EA3" w:rsidP="001D1533">
      <w:pPr>
        <w:ind w:firstLine="708"/>
        <w:jc w:val="center"/>
        <w:rPr>
          <w:rFonts w:cs="Arial"/>
        </w:rPr>
      </w:pPr>
    </w:p>
    <w:p w14:paraId="08955516" w14:textId="77777777" w:rsidR="001D1533" w:rsidRDefault="001D1533" w:rsidP="001D1533">
      <w:pPr>
        <w:ind w:firstLine="708"/>
        <w:jc w:val="center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8" w:name="_Toc459891781"/>
      <w:r>
        <w:t>Escopo</w:t>
      </w:r>
      <w:bookmarkEnd w:id="8"/>
    </w:p>
    <w:p w14:paraId="10F06C2D" w14:textId="007E8E62" w:rsidR="00DF56AE" w:rsidRPr="00DF56AE" w:rsidRDefault="0009003B" w:rsidP="00780EA3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</w:t>
      </w:r>
      <w:r w:rsidR="00780EA3">
        <w:rPr>
          <w:i w:val="0"/>
          <w:color w:val="000000"/>
        </w:rPr>
        <w:t xml:space="preserve">software que tenha dados dos produtos, quantidade de produtos em estoque, fornecedores, seus funcionários também serão cadastrados neste software, e conterá dados das vendas realizadas. </w:t>
      </w:r>
      <w:r w:rsidR="00774B1A">
        <w:rPr>
          <w:i w:val="0"/>
          <w:color w:val="000000"/>
        </w:rPr>
        <w:t>Todos esses dados serão armazenados em um banco de dados.</w:t>
      </w:r>
    </w:p>
    <w:p w14:paraId="10F06C2E" w14:textId="64D7E188" w:rsidR="0009003B" w:rsidRDefault="00780EA3" w:rsidP="00780EA3">
      <w:pPr>
        <w:pStyle w:val="Comment"/>
        <w:keepNext/>
        <w:ind w:firstLine="708"/>
      </w:pPr>
      <w:r>
        <w:rPr>
          <w:noProof/>
          <w:lang w:eastAsia="pt-BR"/>
        </w:rPr>
        <w:lastRenderedPageBreak/>
        <w:drawing>
          <wp:inline distT="0" distB="0" distL="0" distR="0" wp14:anchorId="6109DC6F" wp14:editId="20CBA93F">
            <wp:extent cx="6616766" cy="5486400"/>
            <wp:effectExtent l="0" t="0" r="0" b="0"/>
            <wp:docPr id="5" name="Imagem 5" descr="C:\Users\joaog\AppData\Local\Microsoft\Windows\INetCache\Content.Word\Walm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aog\AppData\Local\Microsoft\Windows\INetCache\Content.Word\Walmar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695" cy="550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1CA6F430" w:rsidR="0009003B" w:rsidRPr="00194999" w:rsidRDefault="00A60644" w:rsidP="00A60644">
      <w:pPr>
        <w:pStyle w:val="Legenda"/>
        <w:rPr>
          <w:i w:val="0"/>
        </w:rPr>
      </w:pPr>
      <w:bookmarkStart w:id="9" w:name="_Toc472106228"/>
      <w:r w:rsidRPr="00194999">
        <w:rPr>
          <w:b/>
          <w:i w:val="0"/>
        </w:rPr>
        <w:t xml:space="preserve">Figura </w:t>
      </w:r>
      <w:r w:rsidR="00780EA3">
        <w:rPr>
          <w:b/>
          <w:i w:val="0"/>
        </w:rPr>
        <w:t>2</w:t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9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0" w:name="_Toc459891782"/>
      <w:r>
        <w:t>Descrição de funcionamento</w:t>
      </w:r>
      <w:bookmarkEnd w:id="10"/>
    </w:p>
    <w:p w14:paraId="10F06C31" w14:textId="71703861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aplicativo atuará como </w:t>
      </w:r>
      <w:r w:rsidR="000878EE" w:rsidRPr="000878EE">
        <w:rPr>
          <w:color w:val="000000"/>
        </w:rPr>
        <w:t xml:space="preserve">Software </w:t>
      </w:r>
      <w:r>
        <w:rPr>
          <w:color w:val="000000"/>
        </w:rPr>
        <w:t>c</w:t>
      </w:r>
      <w:r w:rsidRPr="00CF1DE2">
        <w:rPr>
          <w:color w:val="000000"/>
        </w:rPr>
        <w:t>lient</w:t>
      </w:r>
      <w:r w:rsidR="00DF3F41">
        <w:rPr>
          <w:color w:val="000000"/>
        </w:rPr>
        <w:t>e</w:t>
      </w:r>
      <w:r>
        <w:rPr>
          <w:color w:val="000000"/>
        </w:rPr>
        <w:t xml:space="preserve"> </w:t>
      </w:r>
      <w:r w:rsidR="00774B1A">
        <w:rPr>
          <w:i w:val="0"/>
          <w:color w:val="000000"/>
        </w:rPr>
        <w:t xml:space="preserve">através da própria maquina do cliente, </w:t>
      </w:r>
      <w:r w:rsidR="00780EA3">
        <w:rPr>
          <w:i w:val="0"/>
          <w:color w:val="000000"/>
        </w:rPr>
        <w:t>o funcionário sé capaz de realizar as vendas, checar a quantidade de produtos no estoque, e o preço do mesmo. Consegue também visualizar os dados necessários , para contatar os fornecedores</w:t>
      </w:r>
      <w:r w:rsidR="00FA60B6">
        <w:rPr>
          <w:i w:val="0"/>
          <w:color w:val="000000"/>
        </w:rPr>
        <w:t>.</w:t>
      </w:r>
    </w:p>
    <w:p w14:paraId="017F4088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09DB5CAE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0BEE1C74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10F06C35" w14:textId="77777777" w:rsidR="0009003B" w:rsidRDefault="001E22CD" w:rsidP="00384D6E">
      <w:pPr>
        <w:pStyle w:val="Comment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0F06C8D" wp14:editId="10F06C8E">
            <wp:extent cx="5132705" cy="3269615"/>
            <wp:effectExtent l="0" t="0" r="0" b="6985"/>
            <wp:docPr id="2" name="irc_mi" descr="backup-over-the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42F3715F" w:rsidR="0009003B" w:rsidRPr="00194999" w:rsidRDefault="00A60644" w:rsidP="00A60644">
      <w:pPr>
        <w:pStyle w:val="Legenda"/>
        <w:rPr>
          <w:i w:val="0"/>
          <w:color w:val="000000"/>
        </w:rPr>
      </w:pPr>
      <w:bookmarkStart w:id="11" w:name="_Toc472106229"/>
      <w:r w:rsidRPr="00194999">
        <w:rPr>
          <w:b/>
          <w:i w:val="0"/>
        </w:rPr>
        <w:t xml:space="preserve">Figura </w:t>
      </w:r>
      <w:r w:rsidR="00780EA3">
        <w:rPr>
          <w:b/>
          <w:i w:val="0"/>
        </w:rPr>
        <w:t>3</w:t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1"/>
    </w:p>
    <w:p w14:paraId="10F06C3A" w14:textId="12375F45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2794AF6E" wp14:editId="4E08356F">
            <wp:extent cx="5085672" cy="3812876"/>
            <wp:effectExtent l="0" t="0" r="1270" b="0"/>
            <wp:docPr id="23" name="Imagem 23" descr="http://wiki.portugal-a-programar.pt/_media/algoritmo:flux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portugal-a-programar.pt/_media/algoritmo:fluxogram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79" cy="38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B" w14:textId="1A7D4630" w:rsidR="0009003B" w:rsidRPr="00194999" w:rsidRDefault="00A60644" w:rsidP="00A60644">
      <w:pPr>
        <w:pStyle w:val="Legenda"/>
        <w:rPr>
          <w:i w:val="0"/>
        </w:rPr>
      </w:pPr>
      <w:bookmarkStart w:id="12" w:name="_Toc472106230"/>
      <w:r w:rsidRPr="00194999">
        <w:rPr>
          <w:b/>
          <w:i w:val="0"/>
        </w:rPr>
        <w:t xml:space="preserve">Figura </w:t>
      </w:r>
      <w:r w:rsidR="00780EA3">
        <w:rPr>
          <w:b/>
          <w:i w:val="0"/>
        </w:rPr>
        <w:t>4</w:t>
      </w:r>
      <w:bookmarkStart w:id="13" w:name="_GoBack"/>
      <w:bookmarkEnd w:id="13"/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 </w:t>
      </w:r>
      <w:r w:rsidR="00D866FE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2"/>
    </w:p>
    <w:p w14:paraId="10F06C3C" w14:textId="77777777" w:rsidR="0009003B" w:rsidRDefault="0009003B">
      <w:pPr>
        <w:pStyle w:val="Ttulo1"/>
      </w:pPr>
      <w:bookmarkStart w:id="14" w:name="_Toc459891783"/>
      <w:r>
        <w:lastRenderedPageBreak/>
        <w:t>Especificação de Requisitos</w:t>
      </w:r>
      <w:bookmarkEnd w:id="14"/>
    </w:p>
    <w:p w14:paraId="10F06C3D" w14:textId="77777777" w:rsidR="0009003B" w:rsidRDefault="0009003B">
      <w:pPr>
        <w:pStyle w:val="Ttulo2"/>
      </w:pPr>
      <w:bookmarkStart w:id="15" w:name="_Toc459891784"/>
      <w:r>
        <w:t>Requisitos Funcionais</w:t>
      </w:r>
      <w:bookmarkEnd w:id="15"/>
      <w:r>
        <w:t xml:space="preserve"> </w:t>
      </w:r>
    </w:p>
    <w:p w14:paraId="10F06C3E" w14:textId="563065A9" w:rsidR="0009003B" w:rsidRPr="00DB468B" w:rsidRDefault="0009003B" w:rsidP="00194999">
      <w:pPr>
        <w:pStyle w:val="Ttulo3"/>
        <w:ind w:left="1560" w:hanging="851"/>
      </w:pPr>
      <w:bookmarkStart w:id="16" w:name="_Toc459891785"/>
      <w:r w:rsidRPr="00DB468B">
        <w:t>Req.</w:t>
      </w:r>
      <w:fldSimple w:instr=" SEQ &quot;Reqfuncionais&quot; \*Arabic ">
        <w:r w:rsidR="000B485B">
          <w:rPr>
            <w:noProof/>
          </w:rPr>
          <w:t>1</w:t>
        </w:r>
      </w:fldSimple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1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194999" w:rsidRDefault="00F26381" w:rsidP="00194999">
            <w:pPr>
              <w:snapToGrid w:val="0"/>
              <w:jc w:val="both"/>
            </w:pPr>
            <w:r w:rsidRPr="00194999">
              <w:t>Cada cliente deve possuir os seguintes dados:</w:t>
            </w:r>
          </w:p>
          <w:p w14:paraId="10F06C41" w14:textId="594547F0" w:rsidR="00F26381" w:rsidRPr="00194999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14:paraId="10F06C42" w14:textId="45019544" w:rsidR="00F26381" w:rsidRPr="00194999" w:rsidRDefault="00F26381" w:rsidP="00194999">
            <w:pPr>
              <w:snapToGrid w:val="0"/>
              <w:jc w:val="both"/>
            </w:pPr>
            <w:r w:rsidRPr="00194999">
              <w:t>- IP</w:t>
            </w:r>
            <w:r w:rsidR="00194999">
              <w:t>.</w:t>
            </w:r>
          </w:p>
          <w:p w14:paraId="10F06C43" w14:textId="77777777" w:rsidR="00F26381" w:rsidRPr="00194999" w:rsidRDefault="00F26381" w:rsidP="00194999">
            <w:pPr>
              <w:snapToGrid w:val="0"/>
              <w:jc w:val="both"/>
              <w:rPr>
                <w:rFonts w:ascii="Arial" w:hAnsi="Arial" w:cs="Arial"/>
                <w:b/>
              </w:rPr>
            </w:pPr>
            <w:r w:rsidRPr="00194999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194999" w:rsidRDefault="00F26381" w:rsidP="00194999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194999">
              <w:rPr>
                <w:i w:val="0"/>
              </w:rPr>
              <w:t>acima</w:t>
            </w:r>
            <w:r w:rsidRPr="00194999">
              <w:rPr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14:paraId="10F06C4C" w14:textId="53C30F0B" w:rsidR="0009003B" w:rsidRPr="00194999" w:rsidRDefault="0009003B" w:rsidP="00A60644">
      <w:pPr>
        <w:pStyle w:val="Legenda"/>
        <w:rPr>
          <w:i w:val="0"/>
        </w:rPr>
      </w:pPr>
      <w:bookmarkStart w:id="17" w:name="_Toc45989180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17"/>
    </w:p>
    <w:p w14:paraId="10F06C4D" w14:textId="6048F033" w:rsidR="0009003B" w:rsidRPr="00DB468B" w:rsidRDefault="0009003B" w:rsidP="00194999">
      <w:pPr>
        <w:pStyle w:val="Ttulo3"/>
        <w:ind w:left="1560" w:hanging="851"/>
      </w:pPr>
      <w:bookmarkStart w:id="18" w:name="_Toc459891786"/>
      <w:r w:rsidRPr="00DB468B">
        <w:t>Req.</w:t>
      </w:r>
      <w:fldSimple w:instr=" SEQ &quot;Reqfuncionais&quot; \*Arabic ">
        <w:r w:rsidR="000B485B">
          <w:rPr>
            <w:noProof/>
          </w:rPr>
          <w:t>2</w:t>
        </w:r>
      </w:fldSimple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194999" w:rsidRDefault="00AB021E" w:rsidP="00F850B9">
            <w:pPr>
              <w:snapToGrid w:val="0"/>
              <w:jc w:val="both"/>
            </w:pPr>
            <w:r w:rsidRPr="00194999">
              <w:t>O sistema deve prover meios de exibir um relatório de backups contento as seguintes informações:</w:t>
            </w:r>
          </w:p>
          <w:p w14:paraId="10F06C50" w14:textId="6C157D78" w:rsidR="00AB021E" w:rsidRPr="00194999" w:rsidRDefault="00AB021E" w:rsidP="00F850B9">
            <w:pPr>
              <w:snapToGrid w:val="0"/>
              <w:jc w:val="both"/>
            </w:pPr>
            <w:r w:rsidRPr="00194999">
              <w:t>- IP</w:t>
            </w:r>
            <w:r w:rsidR="00194999" w:rsidRPr="00194999">
              <w:t>;</w:t>
            </w:r>
          </w:p>
          <w:p w14:paraId="10F06C51" w14:textId="6575AFE1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Quantidade de backups desde o </w:t>
            </w:r>
            <w:r w:rsidR="00194999" w:rsidRPr="00194999">
              <w:t>início</w:t>
            </w:r>
            <w:r w:rsidRPr="00194999">
              <w:t xml:space="preserve"> do cadastro</w:t>
            </w:r>
            <w:r w:rsidR="00194999" w:rsidRPr="00194999">
              <w:t>;</w:t>
            </w:r>
          </w:p>
          <w:p w14:paraId="10F06C52" w14:textId="016C5099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Data do </w:t>
            </w:r>
            <w:r w:rsidR="00194999" w:rsidRPr="00194999">
              <w:t>último</w:t>
            </w:r>
            <w:r w:rsidRPr="00194999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194999" w:rsidRDefault="00AB021E" w:rsidP="00F850B9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 w:rsidRPr="00194999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14:paraId="10F06C5A" w14:textId="56097BC3" w:rsidR="0009003B" w:rsidRPr="00194999" w:rsidRDefault="0009003B" w:rsidP="00A60644">
      <w:pPr>
        <w:pStyle w:val="Legenda"/>
        <w:rPr>
          <w:i w:val="0"/>
        </w:rPr>
      </w:pPr>
      <w:bookmarkStart w:id="19" w:name="_Toc459891810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19"/>
    </w:p>
    <w:p w14:paraId="57E7D4AE" w14:textId="73D70341" w:rsidR="009F697A" w:rsidRDefault="009F697A">
      <w:pPr>
        <w:pStyle w:val="Ttulo2"/>
        <w:pageBreakBefore/>
      </w:pPr>
      <w:bookmarkStart w:id="20" w:name="_Toc459891787"/>
      <w:r>
        <w:lastRenderedPageBreak/>
        <w:t>Diagrama de Casos de Uso</w:t>
      </w:r>
      <w:bookmarkEnd w:id="20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6911CC14" w:rsidR="009B64DB" w:rsidRPr="00194999" w:rsidRDefault="009B64DB" w:rsidP="009B64DB">
      <w:pPr>
        <w:pStyle w:val="Legenda"/>
        <w:rPr>
          <w:i w:val="0"/>
        </w:rPr>
      </w:pPr>
      <w:bookmarkStart w:id="21" w:name="_Toc47210623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1"/>
    </w:p>
    <w:p w14:paraId="37E65C4A" w14:textId="77777777" w:rsidR="00B674EB" w:rsidRDefault="00B674EB" w:rsidP="00B674EB">
      <w:pPr>
        <w:pStyle w:val="Ttulo3"/>
      </w:pPr>
      <w:bookmarkStart w:id="22" w:name="_Toc364852096"/>
      <w:bookmarkStart w:id="23" w:name="_Toc459891788"/>
      <w:r>
        <w:t>Descrição dos Atores</w:t>
      </w:r>
      <w:bookmarkEnd w:id="22"/>
      <w:bookmarkEnd w:id="23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à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4" w:name="_Toc364852097"/>
      <w:bookmarkStart w:id="25" w:name="_Toc459891789"/>
      <w:r>
        <w:t>Descrição dos Casos de Uso</w:t>
      </w:r>
      <w:bookmarkEnd w:id="24"/>
      <w:bookmarkEnd w:id="25"/>
    </w:p>
    <w:p w14:paraId="2A0CB95A" w14:textId="7D72C361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CaU1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26" w:name="_Toc459891790"/>
      <w:r>
        <w:lastRenderedPageBreak/>
        <w:t>Fluxos de Eventos de Casos de Uso</w:t>
      </w:r>
      <w:bookmarkEnd w:id="26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27" w:name="_Toc422919006"/>
      <w:bookmarkStart w:id="28" w:name="_Toc430302454"/>
      <w:bookmarkStart w:id="29" w:name="_Toc459891791"/>
      <w:r w:rsidRPr="025696AF">
        <w:t>Login</w:t>
      </w:r>
      <w:bookmarkEnd w:id="27"/>
      <w:bookmarkEnd w:id="28"/>
      <w:r>
        <w:t xml:space="preserve"> do Administrador</w:t>
      </w:r>
      <w:bookmarkEnd w:id="29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Login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3D6C54C5"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14:paraId="2C8273D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3A37FF6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deseja fazer o Login.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digita o Login.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4 - O sistema verifica o Login.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E3770A"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14:paraId="1B5516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2A5491EB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E3770A">
              <w:rPr>
                <w:rStyle w:val="spellingerror"/>
              </w:rPr>
              <w:t>Login.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743B43ED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0" w:name="_Toc422919056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Login do Administrador &gt;</w:t>
      </w:r>
      <w:bookmarkEnd w:id="30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1" w:name="_Toc459891792"/>
      <w:r>
        <w:lastRenderedPageBreak/>
        <w:t>Requisitos Não-Funcionais</w:t>
      </w:r>
      <w:bookmarkEnd w:id="31"/>
    </w:p>
    <w:p w14:paraId="10F06C5C" w14:textId="557D0FE5" w:rsidR="0009003B" w:rsidRDefault="0009003B">
      <w:pPr>
        <w:pStyle w:val="Ttulo3"/>
      </w:pPr>
      <w:bookmarkStart w:id="32" w:name="_Toc459891793"/>
      <w:r>
        <w:t>Req.</w:t>
      </w:r>
      <w:r w:rsidR="006263C9">
        <w:t>9</w:t>
      </w:r>
      <w:fldSimple w:instr=" SEQ &quot;Reqnaofuncionais&quot; \*Arabic ">
        <w:r w:rsidR="000B485B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2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3" w:name="8.3_______________Performance_Requiremen"/>
      <w:bookmarkStart w:id="34" w:name="_Toc459891794"/>
      <w:r>
        <w:t>Requisitos de Desempenho</w:t>
      </w:r>
      <w:bookmarkEnd w:id="33"/>
      <w:bookmarkEnd w:id="34"/>
    </w:p>
    <w:p w14:paraId="10F06C60" w14:textId="665F2271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35" w:name="_Toc459891795"/>
      <w:r>
        <w:t>Req.9</w:t>
      </w:r>
      <w:fldSimple w:instr=" SEQ &quot;Reqnaofuncionais&quot; \*Arabic ">
        <w:r w:rsidR="000B485B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5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68B315E9" w14:textId="070FC348" w:rsidR="009F697A" w:rsidRDefault="009F697A" w:rsidP="009F697A">
      <w:pPr>
        <w:pStyle w:val="Ttulo1"/>
      </w:pPr>
      <w:bookmarkStart w:id="36" w:name="_Toc459891796"/>
      <w:r>
        <w:lastRenderedPageBreak/>
        <w:t>Projeto de Dados</w:t>
      </w:r>
      <w:bookmarkEnd w:id="36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37" w:name="_Toc459891797"/>
      <w:r>
        <w:t>Modelo Entidade-Relacionamento</w:t>
      </w:r>
      <w:bookmarkEnd w:id="37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228287BC" w:rsidR="009F697A" w:rsidRPr="00E3544C" w:rsidRDefault="009F697A" w:rsidP="009F697A">
      <w:pPr>
        <w:pStyle w:val="Legenda"/>
        <w:rPr>
          <w:i w:val="0"/>
        </w:rPr>
      </w:pPr>
      <w:bookmarkStart w:id="38" w:name="_Toc472106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38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39" w:name="_Toc459891798"/>
      <w:r>
        <w:lastRenderedPageBreak/>
        <w:t>Projeto Lógico</w:t>
      </w:r>
      <w:bookmarkEnd w:id="39"/>
    </w:p>
    <w:p w14:paraId="42EC9CB7" w14:textId="3C236E80" w:rsidR="001B2083" w:rsidRDefault="001B2083" w:rsidP="001B2083">
      <w:pPr>
        <w:pStyle w:val="Ttulo2"/>
      </w:pPr>
      <w:bookmarkStart w:id="40" w:name="_Toc459891799"/>
      <w:r>
        <w:t>Diagrama de Classe</w:t>
      </w:r>
      <w:r w:rsidR="00145513">
        <w:t>s</w:t>
      </w:r>
      <w:bookmarkEnd w:id="40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054A7632" w:rsidR="001B2083" w:rsidRPr="00E3544C" w:rsidRDefault="00145513" w:rsidP="00145513">
      <w:pPr>
        <w:pStyle w:val="Legenda"/>
        <w:rPr>
          <w:i w:val="0"/>
        </w:rPr>
      </w:pPr>
      <w:bookmarkStart w:id="41" w:name="_Toc472106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1"/>
    </w:p>
    <w:p w14:paraId="5443E4FA" w14:textId="655055D7" w:rsidR="001B2083" w:rsidRDefault="001B2083" w:rsidP="001B2083">
      <w:pPr>
        <w:pStyle w:val="Ttulo2"/>
      </w:pPr>
      <w:bookmarkStart w:id="42" w:name="_Toc459891800"/>
      <w:r>
        <w:t>Diagrama de Sequência</w:t>
      </w:r>
      <w:bookmarkEnd w:id="42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5095E018" w:rsidR="001B2083" w:rsidRDefault="00145513" w:rsidP="00420A86">
      <w:pPr>
        <w:pStyle w:val="Legenda"/>
        <w:rPr>
          <w:i w:val="0"/>
        </w:rPr>
      </w:pPr>
      <w:bookmarkStart w:id="43" w:name="_Toc47210623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43"/>
    </w:p>
    <w:p w14:paraId="60851E55" w14:textId="77777777" w:rsidR="005443E8" w:rsidRDefault="005443E8" w:rsidP="005443E8">
      <w:pPr>
        <w:pStyle w:val="Ttulo2"/>
      </w:pPr>
      <w:bookmarkStart w:id="44" w:name="_Toc454873377"/>
      <w:bookmarkStart w:id="45" w:name="_Toc455670044"/>
      <w:bookmarkStart w:id="46" w:name="_Toc459891801"/>
      <w:r>
        <w:lastRenderedPageBreak/>
        <w:t>Diagrama de Pacotes</w:t>
      </w:r>
      <w:bookmarkEnd w:id="44"/>
      <w:bookmarkEnd w:id="45"/>
      <w:bookmarkEnd w:id="46"/>
    </w:p>
    <w:p w14:paraId="6DE99059" w14:textId="77777777" w:rsidR="005443E8" w:rsidRDefault="005443E8" w:rsidP="005443E8">
      <w:pPr>
        <w:jc w:val="center"/>
      </w:pPr>
    </w:p>
    <w:p w14:paraId="34538EA2" w14:textId="77777777"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9F2A5B" wp14:editId="2228A353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B0B3" w14:textId="25C527F9" w:rsidR="005443E8" w:rsidRPr="005443E8" w:rsidRDefault="005443E8" w:rsidP="005443E8">
      <w:pPr>
        <w:pStyle w:val="Legenda"/>
        <w:rPr>
          <w:i w:val="0"/>
        </w:rPr>
      </w:pPr>
      <w:bookmarkStart w:id="47" w:name="_Toc381345607"/>
      <w:bookmarkStart w:id="48" w:name="_Toc455670281"/>
      <w:bookmarkStart w:id="49" w:name="_Toc472106235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7"/>
      <w:bookmarkEnd w:id="48"/>
      <w:r>
        <w:rPr>
          <w:i w:val="0"/>
        </w:rPr>
        <w:t>.</w:t>
      </w:r>
      <w:bookmarkEnd w:id="49"/>
    </w:p>
    <w:p w14:paraId="30EE8052" w14:textId="77777777" w:rsidR="005443E8" w:rsidRDefault="005443E8" w:rsidP="005443E8">
      <w:pPr>
        <w:pStyle w:val="Ttulo2"/>
      </w:pPr>
      <w:bookmarkStart w:id="50" w:name="_Toc455670045"/>
      <w:bookmarkStart w:id="51" w:name="_Toc459891802"/>
      <w:r>
        <w:t>Diagrama de Atividade</w:t>
      </w:r>
      <w:bookmarkEnd w:id="50"/>
      <w:bookmarkEnd w:id="51"/>
    </w:p>
    <w:p w14:paraId="48BD9398" w14:textId="77777777" w:rsidR="005443E8" w:rsidRDefault="005443E8" w:rsidP="005443E8">
      <w:pPr>
        <w:jc w:val="center"/>
      </w:pPr>
    </w:p>
    <w:p w14:paraId="2BD404D6" w14:textId="77777777"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0C0E7ED2" wp14:editId="232405B3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EAE" w14:textId="7C424E02" w:rsidR="005443E8" w:rsidRPr="005443E8" w:rsidRDefault="005443E8" w:rsidP="005443E8">
      <w:pPr>
        <w:pStyle w:val="Legenda"/>
        <w:rPr>
          <w:i w:val="0"/>
        </w:rPr>
      </w:pPr>
      <w:bookmarkStart w:id="52" w:name="_Toc455670282"/>
      <w:bookmarkStart w:id="53" w:name="_Toc472106236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9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2"/>
      <w:r>
        <w:rPr>
          <w:i w:val="0"/>
        </w:rPr>
        <w:t>.</w:t>
      </w:r>
      <w:bookmarkEnd w:id="53"/>
    </w:p>
    <w:p w14:paraId="6B92F4BC" w14:textId="77777777" w:rsidR="006C18BB" w:rsidRDefault="006C18BB" w:rsidP="006C18BB">
      <w:pPr>
        <w:pStyle w:val="Ttulo1"/>
      </w:pPr>
      <w:bookmarkStart w:id="54" w:name="_Toc455670046"/>
      <w:bookmarkStart w:id="55" w:name="_Toc459891803"/>
      <w:r>
        <w:lastRenderedPageBreak/>
        <w:t>Anexos</w:t>
      </w:r>
      <w:bookmarkEnd w:id="54"/>
      <w:bookmarkEnd w:id="55"/>
    </w:p>
    <w:p w14:paraId="7FC3D24B" w14:textId="77777777" w:rsidR="006C18BB" w:rsidRDefault="006C18BB" w:rsidP="006C18BB">
      <w:pPr>
        <w:pStyle w:val="Ttulo2"/>
      </w:pPr>
      <w:bookmarkStart w:id="56" w:name="_Toc455670047"/>
      <w:bookmarkStart w:id="57" w:name="_Toc459891804"/>
      <w:r w:rsidRPr="00D91FEF">
        <w:t>Storyboarding</w:t>
      </w:r>
      <w:bookmarkEnd w:id="56"/>
      <w:bookmarkEnd w:id="57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7E3514DA" w:rsidR="006C18BB" w:rsidRPr="00E3544C" w:rsidRDefault="006C18BB" w:rsidP="006C18BB">
      <w:pPr>
        <w:pStyle w:val="Legenda"/>
        <w:rPr>
          <w:i w:val="0"/>
        </w:rPr>
      </w:pPr>
      <w:bookmarkStart w:id="58" w:name="_Toc455670283"/>
      <w:bookmarkStart w:id="59" w:name="_Toc472106237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10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8"/>
      <w:r w:rsidR="00E3544C" w:rsidRPr="00E3544C">
        <w:rPr>
          <w:i w:val="0"/>
        </w:rPr>
        <w:t>.</w:t>
      </w:r>
      <w:bookmarkEnd w:id="59"/>
    </w:p>
    <w:p w14:paraId="18BBF226" w14:textId="77777777" w:rsidR="006C18BB" w:rsidRDefault="006C18BB" w:rsidP="006C18BB">
      <w:pPr>
        <w:pStyle w:val="Legenda"/>
      </w:pPr>
    </w:p>
    <w:p w14:paraId="7D4568D4" w14:textId="77777777" w:rsidR="006C18BB" w:rsidRDefault="006C18BB" w:rsidP="006C18BB">
      <w:pPr>
        <w:pStyle w:val="Ttulo2"/>
      </w:pPr>
      <w:bookmarkStart w:id="60" w:name="_Toc455670048"/>
      <w:bookmarkStart w:id="61" w:name="_Toc45989180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0"/>
      <w:bookmarkEnd w:id="61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11610591" w:rsidR="006C18BB" w:rsidRPr="00E3544C" w:rsidRDefault="006C18BB" w:rsidP="006C18BB">
      <w:pPr>
        <w:jc w:val="center"/>
      </w:pPr>
      <w:bookmarkStart w:id="62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1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2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63" w:name="_Toc455670049"/>
      <w:bookmarkStart w:id="64" w:name="_Toc459891806"/>
      <w:r>
        <w:lastRenderedPageBreak/>
        <w:t>Cronograma de Atividades</w:t>
      </w:r>
      <w:bookmarkEnd w:id="63"/>
      <w:bookmarkEnd w:id="64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7950100" w:rsidR="006C18BB" w:rsidRPr="00E3544C" w:rsidRDefault="006C18BB" w:rsidP="006C18BB">
      <w:pPr>
        <w:jc w:val="center"/>
      </w:pPr>
      <w:bookmarkStart w:id="65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2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65"/>
      <w:r w:rsidR="00E3544C" w:rsidRPr="00E3544C">
        <w:t>.</w:t>
      </w:r>
    </w:p>
    <w:p w14:paraId="2675821B" w14:textId="6DAEE935" w:rsidR="00250BA3" w:rsidRDefault="00250BA3" w:rsidP="00250BA3">
      <w:pPr>
        <w:pStyle w:val="Ttulo1"/>
      </w:pPr>
      <w:bookmarkStart w:id="66" w:name="_Toc459891807"/>
      <w:r>
        <w:lastRenderedPageBreak/>
        <w:t>Bibliografias de Texto</w:t>
      </w:r>
      <w:bookmarkEnd w:id="66"/>
    </w:p>
    <w:p w14:paraId="6A358991" w14:textId="3CFACA6A" w:rsidR="00250BA3" w:rsidRDefault="00250BA3" w:rsidP="00250BA3">
      <w:pPr>
        <w:pStyle w:val="Ttulo1"/>
      </w:pPr>
      <w:bookmarkStart w:id="67" w:name="_Toc459891808"/>
      <w:r>
        <w:lastRenderedPageBreak/>
        <w:t>Bibliografia de Imagens</w:t>
      </w:r>
      <w:bookmarkEnd w:id="67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62F40B" w14:textId="77777777" w:rsidR="004E7EAD" w:rsidRDefault="004E7EAD">
      <w:r>
        <w:separator/>
      </w:r>
    </w:p>
  </w:endnote>
  <w:endnote w:type="continuationSeparator" w:id="0">
    <w:p w14:paraId="267C9647" w14:textId="77777777" w:rsidR="004E7EAD" w:rsidRDefault="004E7E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6" w14:textId="77777777" w:rsidR="00AD6438" w:rsidRDefault="00AD6438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AD6438" w:rsidRDefault="00AD6438">
    <w:pPr>
      <w:pStyle w:val="Rodap"/>
      <w:pBdr>
        <w:top w:val="none" w:sz="0" w:space="0" w:color="auto"/>
      </w:pBdr>
    </w:pPr>
  </w:p>
  <w:p w14:paraId="10F06CA8" w14:textId="77777777" w:rsidR="00AD6438" w:rsidRDefault="00AD643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01A8A" w14:textId="77777777" w:rsidR="002F6C7D" w:rsidRDefault="002F6C7D" w:rsidP="00240BB3">
    <w:pPr>
      <w:pStyle w:val="Rodap"/>
      <w:jc w:val="center"/>
      <w:rPr>
        <w:b/>
        <w:sz w:val="20"/>
      </w:rPr>
    </w:pPr>
  </w:p>
  <w:p w14:paraId="33A275F8" w14:textId="5C278B19" w:rsidR="00AD6438" w:rsidRDefault="00AD6438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AD6438" w:rsidRDefault="00AD6438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AD6438" w:rsidRPr="009E0462" w:rsidRDefault="00AD6438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1" w14:textId="77777777" w:rsidR="00AD6438" w:rsidRDefault="00AD6438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2" w14:textId="77893B66" w:rsidR="00AD6438" w:rsidRDefault="00AD6438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BC3B0D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10F06CB3" w14:textId="77777777" w:rsidR="00AD6438" w:rsidRDefault="00AD6438">
    <w:pPr>
      <w:pStyle w:val="Rodap"/>
      <w:pBdr>
        <w:top w:val="none" w:sz="0" w:space="0" w:color="auto"/>
      </w:pBdr>
    </w:pPr>
  </w:p>
  <w:p w14:paraId="10F06CB4" w14:textId="77777777" w:rsidR="00AD6438" w:rsidRDefault="00AD6438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6" w14:textId="77777777" w:rsidR="00AD6438" w:rsidRDefault="00AD643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313F4F" w14:textId="77777777" w:rsidR="004E7EAD" w:rsidRDefault="004E7EAD">
      <w:r>
        <w:separator/>
      </w:r>
    </w:p>
  </w:footnote>
  <w:footnote w:type="continuationSeparator" w:id="0">
    <w:p w14:paraId="2C1D2F3B" w14:textId="77777777" w:rsidR="004E7EAD" w:rsidRDefault="004E7E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3" w14:textId="77777777" w:rsidR="00AD6438" w:rsidRDefault="00AD6438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AD6438" w:rsidRDefault="00AD6438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9" w14:textId="74474DA9" w:rsidR="00AD6438" w:rsidRDefault="00AD6438">
    <w:pPr>
      <w:pStyle w:val="Cabealho"/>
      <w:jc w:val="center"/>
    </w:pPr>
    <w:r>
      <w:t>EC20</w:t>
    </w:r>
    <w:r w:rsidR="005443E8">
      <w:t>5</w:t>
    </w:r>
    <w:r w:rsidR="00444C06">
      <w:t xml:space="preserve"> - Engenharia de Software I</w:t>
    </w:r>
  </w:p>
  <w:p w14:paraId="10F06CAA" w14:textId="77777777" w:rsidR="00AD6438" w:rsidRDefault="00AD6438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E" w14:textId="77777777" w:rsidR="00AD6438" w:rsidRDefault="00AD643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0" w14:textId="6D87C563" w:rsidR="00AD6438" w:rsidRDefault="00AD6438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</w:t>
    </w:r>
    <w:r w:rsidR="005443E8">
      <w:t>5</w:t>
    </w:r>
    <w:r w:rsidR="00444C06">
      <w:t xml:space="preserve"> - Engenharia de Software I</w:t>
    </w:r>
  </w:p>
  <w:p w14:paraId="6D44ABF2" w14:textId="77777777" w:rsidR="00AD6438" w:rsidRDefault="00AD6438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5" w14:textId="77777777" w:rsidR="00AD6438" w:rsidRDefault="00AD643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7649E"/>
    <w:rsid w:val="000878EE"/>
    <w:rsid w:val="0009003B"/>
    <w:rsid w:val="000A4141"/>
    <w:rsid w:val="000B485B"/>
    <w:rsid w:val="000C458F"/>
    <w:rsid w:val="000E5114"/>
    <w:rsid w:val="001001AE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4999"/>
    <w:rsid w:val="001A302C"/>
    <w:rsid w:val="001B2083"/>
    <w:rsid w:val="001C7401"/>
    <w:rsid w:val="001D1533"/>
    <w:rsid w:val="001D4E3E"/>
    <w:rsid w:val="001E22CD"/>
    <w:rsid w:val="002040CA"/>
    <w:rsid w:val="00234CDA"/>
    <w:rsid w:val="00240BB3"/>
    <w:rsid w:val="00250BA3"/>
    <w:rsid w:val="00262B01"/>
    <w:rsid w:val="00281FC4"/>
    <w:rsid w:val="002903B6"/>
    <w:rsid w:val="002A6C7C"/>
    <w:rsid w:val="002D0266"/>
    <w:rsid w:val="002F6C7D"/>
    <w:rsid w:val="00323652"/>
    <w:rsid w:val="00384D6E"/>
    <w:rsid w:val="003907C7"/>
    <w:rsid w:val="003A2D40"/>
    <w:rsid w:val="003B540E"/>
    <w:rsid w:val="00407C6A"/>
    <w:rsid w:val="00420A86"/>
    <w:rsid w:val="0043666A"/>
    <w:rsid w:val="00444C06"/>
    <w:rsid w:val="00466010"/>
    <w:rsid w:val="0047593D"/>
    <w:rsid w:val="004958EA"/>
    <w:rsid w:val="004C0228"/>
    <w:rsid w:val="004D5F84"/>
    <w:rsid w:val="004E7EAD"/>
    <w:rsid w:val="004F43BA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4F7A"/>
    <w:rsid w:val="006263C9"/>
    <w:rsid w:val="006301EA"/>
    <w:rsid w:val="006353C7"/>
    <w:rsid w:val="00637B6E"/>
    <w:rsid w:val="00651360"/>
    <w:rsid w:val="00655FDB"/>
    <w:rsid w:val="006A0A66"/>
    <w:rsid w:val="006B55E0"/>
    <w:rsid w:val="006C18BB"/>
    <w:rsid w:val="006D0FB4"/>
    <w:rsid w:val="006E0D1E"/>
    <w:rsid w:val="006E30F1"/>
    <w:rsid w:val="006F2969"/>
    <w:rsid w:val="006F3F6E"/>
    <w:rsid w:val="007464A8"/>
    <w:rsid w:val="00772DA0"/>
    <w:rsid w:val="00774B1A"/>
    <w:rsid w:val="00780EA3"/>
    <w:rsid w:val="007814E4"/>
    <w:rsid w:val="007821A6"/>
    <w:rsid w:val="007B3495"/>
    <w:rsid w:val="007C25D7"/>
    <w:rsid w:val="007F6199"/>
    <w:rsid w:val="008024FA"/>
    <w:rsid w:val="00803A51"/>
    <w:rsid w:val="008058B7"/>
    <w:rsid w:val="0086567D"/>
    <w:rsid w:val="00884A3A"/>
    <w:rsid w:val="008877F1"/>
    <w:rsid w:val="008A4FB1"/>
    <w:rsid w:val="008D5902"/>
    <w:rsid w:val="009010C1"/>
    <w:rsid w:val="00912C8D"/>
    <w:rsid w:val="00922279"/>
    <w:rsid w:val="009407CC"/>
    <w:rsid w:val="00940DED"/>
    <w:rsid w:val="009534B2"/>
    <w:rsid w:val="009546D5"/>
    <w:rsid w:val="009A1D6B"/>
    <w:rsid w:val="009B147D"/>
    <w:rsid w:val="009B64DB"/>
    <w:rsid w:val="009C4B07"/>
    <w:rsid w:val="009E0462"/>
    <w:rsid w:val="009F697A"/>
    <w:rsid w:val="00A03491"/>
    <w:rsid w:val="00A25AB2"/>
    <w:rsid w:val="00A34996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C3B0D"/>
    <w:rsid w:val="00BC7288"/>
    <w:rsid w:val="00BC7C8D"/>
    <w:rsid w:val="00BE13A5"/>
    <w:rsid w:val="00C51A8A"/>
    <w:rsid w:val="00C567FC"/>
    <w:rsid w:val="00C701B7"/>
    <w:rsid w:val="00C73086"/>
    <w:rsid w:val="00C91793"/>
    <w:rsid w:val="00CB7CB9"/>
    <w:rsid w:val="00CF1394"/>
    <w:rsid w:val="00CF1DE2"/>
    <w:rsid w:val="00D22DF6"/>
    <w:rsid w:val="00D76BE9"/>
    <w:rsid w:val="00D77C62"/>
    <w:rsid w:val="00D866FE"/>
    <w:rsid w:val="00DB468B"/>
    <w:rsid w:val="00DD4D68"/>
    <w:rsid w:val="00DF3F41"/>
    <w:rsid w:val="00DF56AE"/>
    <w:rsid w:val="00E3544C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A60B6"/>
    <w:rsid w:val="00FB7757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840300B2-E596-4CDC-8978-38CA13F4E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1C17D-50EB-4962-B885-7C8E92693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1325</Words>
  <Characters>7159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8468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João Guilherme</cp:lastModifiedBy>
  <cp:revision>2</cp:revision>
  <cp:lastPrinted>2017-01-30T15:48:00Z</cp:lastPrinted>
  <dcterms:created xsi:type="dcterms:W3CDTF">2017-08-15T17:38:00Z</dcterms:created>
  <dcterms:modified xsi:type="dcterms:W3CDTF">2017-08-15T17:38:00Z</dcterms:modified>
</cp:coreProperties>
</file>